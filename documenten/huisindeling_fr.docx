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84225D" w14:textId="77777777" w:rsidR="001E6CD7" w:rsidRPr="00F7609B" w:rsidRDefault="001E6CD7" w:rsidP="001E6CD7">
      <w:pPr>
        <w:pStyle w:val="Heading1"/>
        <w:rPr>
          <w:rFonts w:ascii="MS Mincho" w:eastAsia="MS Mincho" w:hAnsi="MS Mincho" w:cs="MS Mincho"/>
          <w:lang w:val="fr-FR"/>
        </w:rPr>
      </w:pPr>
      <w:bookmarkStart w:id="0" w:name="_GoBack"/>
      <w:bookmarkEnd w:id="0"/>
      <w:r w:rsidRPr="00F7609B">
        <w:rPr>
          <w:lang w:val="fr-FR"/>
        </w:rPr>
        <w:t xml:space="preserve">Mas de </w:t>
      </w:r>
      <w:proofErr w:type="spellStart"/>
      <w:r w:rsidRPr="00F7609B">
        <w:rPr>
          <w:lang w:val="fr-FR"/>
        </w:rPr>
        <w:t>Vignal</w:t>
      </w:r>
      <w:proofErr w:type="spellEnd"/>
      <w:r w:rsidRPr="00F7609B">
        <w:rPr>
          <w:rFonts w:ascii="MS Mincho" w:eastAsia="MS Mincho" w:hAnsi="MS Mincho" w:cs="MS Mincho"/>
          <w:lang w:val="fr-FR"/>
        </w:rPr>
        <w:t> </w:t>
      </w:r>
    </w:p>
    <w:p w14:paraId="4F271024" w14:textId="77777777" w:rsidR="001E6CD7" w:rsidRPr="00F7609B" w:rsidRDefault="001E6CD7" w:rsidP="001E6CD7">
      <w:pPr>
        <w:rPr>
          <w:lang w:val="fr-FR"/>
        </w:rPr>
      </w:pPr>
    </w:p>
    <w:p w14:paraId="28A3246C" w14:textId="7AF71595" w:rsidR="001E6CD7" w:rsidRPr="00F7609B" w:rsidRDefault="006F07F4" w:rsidP="001E6CD7">
      <w:pPr>
        <w:pStyle w:val="Heading2"/>
        <w:rPr>
          <w:lang w:val="fr-FR"/>
        </w:rPr>
      </w:pPr>
      <w:r w:rsidRPr="00F7609B">
        <w:rPr>
          <w:lang w:val="fr-FR"/>
        </w:rPr>
        <w:t xml:space="preserve">Villa </w:t>
      </w:r>
      <w:r w:rsidR="00C12152" w:rsidRPr="00F7609B">
        <w:rPr>
          <w:lang w:val="fr-FR"/>
        </w:rPr>
        <w:t>pour</w:t>
      </w:r>
      <w:r w:rsidRPr="00F7609B">
        <w:rPr>
          <w:lang w:val="fr-FR"/>
        </w:rPr>
        <w:t xml:space="preserve"> 10</w:t>
      </w:r>
      <w:r w:rsidR="001E6CD7" w:rsidRPr="00F7609B">
        <w:rPr>
          <w:lang w:val="fr-FR"/>
        </w:rPr>
        <w:t xml:space="preserve"> person</w:t>
      </w:r>
      <w:r w:rsidR="00C12152" w:rsidRPr="00F7609B">
        <w:rPr>
          <w:lang w:val="fr-FR"/>
        </w:rPr>
        <w:t>nes</w:t>
      </w:r>
      <w:r w:rsidR="001E6CD7" w:rsidRPr="00F7609B">
        <w:rPr>
          <w:lang w:val="fr-FR"/>
        </w:rPr>
        <w:t xml:space="preserve"> -</w:t>
      </w:r>
      <w:r w:rsidR="00F7609B" w:rsidRPr="00F7609B">
        <w:rPr>
          <w:lang w:val="fr-FR"/>
        </w:rPr>
        <w:t xml:space="preserve"> Aménagement</w:t>
      </w:r>
      <w:r w:rsidR="001E6CD7" w:rsidRPr="00F7609B">
        <w:rPr>
          <w:lang w:val="fr-FR"/>
        </w:rPr>
        <w:t xml:space="preserve"> </w:t>
      </w:r>
    </w:p>
    <w:p w14:paraId="15B919EE" w14:textId="18C242DC" w:rsidR="001E6CD7" w:rsidRPr="00F7609B" w:rsidRDefault="00E511CE" w:rsidP="001E6CD7">
      <w:pPr>
        <w:pStyle w:val="Heading3"/>
        <w:rPr>
          <w:lang w:val="fr-FR"/>
        </w:rPr>
      </w:pPr>
      <w:proofErr w:type="spellStart"/>
      <w:r>
        <w:rPr>
          <w:lang w:val="fr-FR"/>
        </w:rPr>
        <w:t>Rez</w:t>
      </w:r>
      <w:proofErr w:type="spellEnd"/>
      <w:r>
        <w:rPr>
          <w:lang w:val="fr-FR"/>
        </w:rPr>
        <w:t xml:space="preserve"> </w:t>
      </w:r>
      <w:r w:rsidRPr="00E511CE">
        <w:rPr>
          <w:lang w:val="fr-FR"/>
        </w:rPr>
        <w:t>de chaussé</w:t>
      </w:r>
      <w:r>
        <w:rPr>
          <w:lang w:val="fr-FR"/>
        </w:rPr>
        <w:t>e</w:t>
      </w:r>
    </w:p>
    <w:p w14:paraId="79247901" w14:textId="395AFEAA" w:rsidR="001E6CD7" w:rsidRPr="00F7609B" w:rsidRDefault="00E511CE" w:rsidP="001E6CD7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Cuisine</w:t>
      </w:r>
    </w:p>
    <w:p w14:paraId="055EF38D" w14:textId="77777777" w:rsidR="00E511CE" w:rsidRDefault="00E511CE" w:rsidP="001E6CD7">
      <w:pPr>
        <w:pStyle w:val="ListParagraph"/>
        <w:numPr>
          <w:ilvl w:val="1"/>
          <w:numId w:val="5"/>
        </w:numPr>
        <w:rPr>
          <w:lang w:val="fr-FR"/>
        </w:rPr>
      </w:pPr>
      <w:r w:rsidRPr="00E511CE">
        <w:rPr>
          <w:lang w:val="fr-FR"/>
        </w:rPr>
        <w:t>Lave-vaisselle</w:t>
      </w:r>
    </w:p>
    <w:p w14:paraId="1731527B" w14:textId="0FE325E9" w:rsidR="00E511CE" w:rsidRDefault="00E511CE" w:rsidP="001E6CD7">
      <w:pPr>
        <w:pStyle w:val="ListParagraph"/>
        <w:numPr>
          <w:ilvl w:val="1"/>
          <w:numId w:val="5"/>
        </w:numPr>
        <w:rPr>
          <w:lang w:val="fr-FR"/>
        </w:rPr>
      </w:pPr>
      <w:r w:rsidRPr="00E511CE">
        <w:rPr>
          <w:lang w:val="fr-FR"/>
        </w:rPr>
        <w:t>Grand réfrigérateur américain avec broyeur à glace et</w:t>
      </w:r>
      <w:r>
        <w:rPr>
          <w:lang w:val="fr-FR"/>
        </w:rPr>
        <w:t xml:space="preserve"> </w:t>
      </w:r>
      <w:r w:rsidRPr="00E511CE">
        <w:rPr>
          <w:lang w:val="fr-FR"/>
        </w:rPr>
        <w:t>congélateur</w:t>
      </w:r>
    </w:p>
    <w:p w14:paraId="34A73A95" w14:textId="334D73FD" w:rsidR="001E6CD7" w:rsidRPr="00F7609B" w:rsidRDefault="00E511CE" w:rsidP="001E6CD7">
      <w:pPr>
        <w:pStyle w:val="ListParagraph"/>
        <w:numPr>
          <w:ilvl w:val="1"/>
          <w:numId w:val="5"/>
        </w:numPr>
        <w:rPr>
          <w:lang w:val="fr-FR"/>
        </w:rPr>
      </w:pPr>
      <w:r>
        <w:rPr>
          <w:lang w:val="fr-FR"/>
        </w:rPr>
        <w:t>Four</w:t>
      </w:r>
    </w:p>
    <w:p w14:paraId="0E7F436B" w14:textId="44D320FF" w:rsidR="001E6CD7" w:rsidRPr="00F7609B" w:rsidRDefault="001E6CD7" w:rsidP="001E6CD7">
      <w:pPr>
        <w:pStyle w:val="ListParagraph"/>
        <w:numPr>
          <w:ilvl w:val="1"/>
          <w:numId w:val="5"/>
        </w:numPr>
        <w:rPr>
          <w:lang w:val="fr-FR"/>
        </w:rPr>
      </w:pPr>
      <w:r w:rsidRPr="00F7609B">
        <w:rPr>
          <w:lang w:val="fr-FR"/>
        </w:rPr>
        <w:t>M</w:t>
      </w:r>
      <w:r w:rsidR="00E511CE">
        <w:rPr>
          <w:lang w:val="fr-FR"/>
        </w:rPr>
        <w:t>icro-ondes</w:t>
      </w:r>
    </w:p>
    <w:p w14:paraId="1F2AB984" w14:textId="77777777" w:rsidR="00E511CE" w:rsidRDefault="00E511CE" w:rsidP="00E511CE">
      <w:pPr>
        <w:pStyle w:val="ListParagraph"/>
        <w:numPr>
          <w:ilvl w:val="1"/>
          <w:numId w:val="5"/>
        </w:numPr>
        <w:rPr>
          <w:lang w:val="fr-FR"/>
        </w:rPr>
      </w:pPr>
      <w:r w:rsidRPr="00E511CE">
        <w:rPr>
          <w:lang w:val="fr-FR"/>
        </w:rPr>
        <w:t xml:space="preserve">Plaque de cuisson vitrocéramique </w:t>
      </w:r>
    </w:p>
    <w:p w14:paraId="3D00410F" w14:textId="77777777" w:rsidR="00E511CE" w:rsidRDefault="00E511CE" w:rsidP="00E511CE">
      <w:pPr>
        <w:pStyle w:val="ListParagraph"/>
        <w:numPr>
          <w:ilvl w:val="0"/>
          <w:numId w:val="5"/>
        </w:numPr>
        <w:rPr>
          <w:lang w:val="fr-FR"/>
        </w:rPr>
      </w:pPr>
      <w:r w:rsidRPr="00E511CE">
        <w:rPr>
          <w:lang w:val="fr-FR"/>
        </w:rPr>
        <w:t>Salle de séjour</w:t>
      </w:r>
    </w:p>
    <w:p w14:paraId="79C1A4C5" w14:textId="642CEF17" w:rsidR="001E6CD7" w:rsidRPr="00F7609B" w:rsidRDefault="00E511CE" w:rsidP="00E511CE">
      <w:pPr>
        <w:pStyle w:val="ListParagraph"/>
        <w:numPr>
          <w:ilvl w:val="1"/>
          <w:numId w:val="5"/>
        </w:numPr>
        <w:rPr>
          <w:lang w:val="fr-FR"/>
        </w:rPr>
      </w:pPr>
      <w:r w:rsidRPr="00E511CE">
        <w:rPr>
          <w:lang w:val="fr-FR"/>
        </w:rPr>
        <w:t>Séjour avec cheminée et TV</w:t>
      </w:r>
    </w:p>
    <w:p w14:paraId="14DB0325" w14:textId="5FE12960" w:rsidR="001E6CD7" w:rsidRPr="00F7609B" w:rsidRDefault="00E511CE" w:rsidP="001E6CD7">
      <w:pPr>
        <w:pStyle w:val="ListParagraph"/>
        <w:numPr>
          <w:ilvl w:val="1"/>
          <w:numId w:val="5"/>
        </w:numPr>
        <w:rPr>
          <w:lang w:val="fr-FR"/>
        </w:rPr>
      </w:pPr>
      <w:r w:rsidRPr="00E511CE">
        <w:rPr>
          <w:lang w:val="fr-FR"/>
        </w:rPr>
        <w:t>Salle à manger avec grande table à manger en bois</w:t>
      </w:r>
    </w:p>
    <w:p w14:paraId="1AAC8A56" w14:textId="77777777" w:rsidR="00E511CE" w:rsidRDefault="00E511CE" w:rsidP="001E6CD7">
      <w:pPr>
        <w:pStyle w:val="ListParagraph"/>
        <w:numPr>
          <w:ilvl w:val="0"/>
          <w:numId w:val="5"/>
        </w:numPr>
        <w:rPr>
          <w:lang w:val="fr-FR"/>
        </w:rPr>
      </w:pPr>
      <w:r w:rsidRPr="00E511CE">
        <w:rPr>
          <w:lang w:val="fr-FR"/>
        </w:rPr>
        <w:t>Grande terrasse couverte avec vue panoramique</w:t>
      </w:r>
    </w:p>
    <w:p w14:paraId="73CF2E70" w14:textId="630CA2B1" w:rsidR="001E6CD7" w:rsidRPr="00F7609B" w:rsidRDefault="00E527C3" w:rsidP="001E6CD7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C</w:t>
      </w:r>
      <w:r w:rsidRPr="00E527C3">
        <w:rPr>
          <w:lang w:val="fr-FR"/>
        </w:rPr>
        <w:t>hambre à coucher</w:t>
      </w:r>
      <w:r>
        <w:rPr>
          <w:lang w:val="fr-FR"/>
        </w:rPr>
        <w:t xml:space="preserve"> avec</w:t>
      </w:r>
      <w:r w:rsidR="001E6CD7" w:rsidRPr="00F7609B">
        <w:rPr>
          <w:lang w:val="fr-FR"/>
        </w:rPr>
        <w:t xml:space="preserve"> </w:t>
      </w:r>
      <w:r>
        <w:rPr>
          <w:lang w:val="fr-FR"/>
        </w:rPr>
        <w:t>salle de bain</w:t>
      </w:r>
    </w:p>
    <w:p w14:paraId="75960D61" w14:textId="77777777" w:rsidR="00E527C3" w:rsidRDefault="00E527C3" w:rsidP="001E6CD7">
      <w:pPr>
        <w:pStyle w:val="ListParagraph"/>
        <w:numPr>
          <w:ilvl w:val="1"/>
          <w:numId w:val="5"/>
        </w:numPr>
        <w:rPr>
          <w:lang w:val="fr-FR"/>
        </w:rPr>
      </w:pPr>
      <w:r w:rsidRPr="00E527C3">
        <w:rPr>
          <w:lang w:val="fr-FR"/>
        </w:rPr>
        <w:t>Salle de bain avec douche et lavabo</w:t>
      </w:r>
    </w:p>
    <w:p w14:paraId="1340DA60" w14:textId="115B79C4" w:rsidR="001E6CD7" w:rsidRPr="00F7609B" w:rsidRDefault="00E527C3" w:rsidP="001E6CD7">
      <w:pPr>
        <w:pStyle w:val="ListParagraph"/>
        <w:numPr>
          <w:ilvl w:val="1"/>
          <w:numId w:val="5"/>
        </w:numPr>
        <w:rPr>
          <w:lang w:val="fr-FR"/>
        </w:rPr>
      </w:pPr>
      <w:proofErr w:type="spellStart"/>
      <w:r>
        <w:rPr>
          <w:lang w:val="fr-FR"/>
        </w:rPr>
        <w:t>Boxspring</w:t>
      </w:r>
      <w:proofErr w:type="spellEnd"/>
      <w:r w:rsidRPr="00E527C3">
        <w:rPr>
          <w:lang w:val="fr-FR"/>
        </w:rPr>
        <w:t xml:space="preserve"> double </w:t>
      </w:r>
      <w:r w:rsidR="001E6CD7" w:rsidRPr="00F7609B">
        <w:rPr>
          <w:lang w:val="fr-FR"/>
        </w:rPr>
        <w:t>(160x200)</w:t>
      </w:r>
    </w:p>
    <w:p w14:paraId="3A0645F4" w14:textId="44A850BC" w:rsidR="001E6CD7" w:rsidRPr="00F7609B" w:rsidRDefault="006B549C" w:rsidP="001E6CD7">
      <w:pPr>
        <w:pStyle w:val="ListParagraph"/>
        <w:numPr>
          <w:ilvl w:val="1"/>
          <w:numId w:val="5"/>
        </w:numPr>
        <w:rPr>
          <w:lang w:val="fr-FR"/>
        </w:rPr>
      </w:pPr>
      <w:r>
        <w:rPr>
          <w:lang w:val="fr-FR"/>
        </w:rPr>
        <w:t>Terrasse</w:t>
      </w:r>
      <w:r w:rsidR="00E527C3">
        <w:rPr>
          <w:lang w:val="fr-FR"/>
        </w:rPr>
        <w:t xml:space="preserve"> privé</w:t>
      </w:r>
    </w:p>
    <w:p w14:paraId="1DB67A82" w14:textId="5E540BAE" w:rsidR="001E6CD7" w:rsidRPr="00F7609B" w:rsidRDefault="001E6CD7" w:rsidP="001E6CD7">
      <w:pPr>
        <w:pStyle w:val="ListParagraph"/>
        <w:numPr>
          <w:ilvl w:val="0"/>
          <w:numId w:val="5"/>
        </w:numPr>
        <w:rPr>
          <w:lang w:val="fr-FR"/>
        </w:rPr>
      </w:pPr>
      <w:r w:rsidRPr="00F7609B">
        <w:rPr>
          <w:lang w:val="fr-FR"/>
        </w:rPr>
        <w:t>Toilet</w:t>
      </w:r>
      <w:r w:rsidR="00E527C3">
        <w:rPr>
          <w:lang w:val="fr-FR"/>
        </w:rPr>
        <w:t>te</w:t>
      </w:r>
    </w:p>
    <w:p w14:paraId="7C869109" w14:textId="77777777" w:rsidR="001E6CD7" w:rsidRPr="00F7609B" w:rsidRDefault="001E6CD7" w:rsidP="001E6CD7">
      <w:pPr>
        <w:pStyle w:val="ListParagraph"/>
        <w:numPr>
          <w:ilvl w:val="0"/>
          <w:numId w:val="5"/>
        </w:numPr>
        <w:rPr>
          <w:lang w:val="fr-FR"/>
        </w:rPr>
      </w:pPr>
      <w:r w:rsidRPr="00F7609B">
        <w:rPr>
          <w:lang w:val="fr-FR"/>
        </w:rPr>
        <w:t>Vestiaire</w:t>
      </w:r>
    </w:p>
    <w:p w14:paraId="2C96A287" w14:textId="19CFC00C" w:rsidR="00E527C3" w:rsidRDefault="00E527C3" w:rsidP="00E527C3">
      <w:pPr>
        <w:pStyle w:val="Heading3"/>
        <w:rPr>
          <w:lang w:val="fr-FR"/>
        </w:rPr>
      </w:pPr>
      <w:r>
        <w:rPr>
          <w:lang w:val="fr-FR"/>
        </w:rPr>
        <w:t>P</w:t>
      </w:r>
      <w:r w:rsidRPr="00E527C3">
        <w:rPr>
          <w:lang w:val="fr-FR"/>
        </w:rPr>
        <w:t>remier étage</w:t>
      </w:r>
    </w:p>
    <w:p w14:paraId="5AB6AA5D" w14:textId="0A3B9428" w:rsidR="001E6CD7" w:rsidRPr="00E527C3" w:rsidRDefault="006B549C" w:rsidP="00E527C3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Salle de bain</w:t>
      </w:r>
    </w:p>
    <w:p w14:paraId="2CB2AB52" w14:textId="04BE23F0" w:rsidR="001E6CD7" w:rsidRPr="00F7609B" w:rsidRDefault="006B549C" w:rsidP="001E6CD7">
      <w:pPr>
        <w:pStyle w:val="ListParagraph"/>
        <w:numPr>
          <w:ilvl w:val="1"/>
          <w:numId w:val="6"/>
        </w:numPr>
        <w:rPr>
          <w:lang w:val="fr-FR"/>
        </w:rPr>
      </w:pPr>
      <w:r>
        <w:rPr>
          <w:lang w:val="fr-FR"/>
        </w:rPr>
        <w:t>Bain et douche</w:t>
      </w:r>
    </w:p>
    <w:p w14:paraId="5D633417" w14:textId="10B8EEF5" w:rsidR="001E6CD7" w:rsidRPr="00F7609B" w:rsidRDefault="006B549C" w:rsidP="001E6CD7">
      <w:pPr>
        <w:pStyle w:val="ListParagraph"/>
        <w:numPr>
          <w:ilvl w:val="1"/>
          <w:numId w:val="6"/>
        </w:numPr>
        <w:rPr>
          <w:lang w:val="fr-FR"/>
        </w:rPr>
      </w:pPr>
      <w:r>
        <w:rPr>
          <w:lang w:val="fr-FR"/>
        </w:rPr>
        <w:t>Deux lavabos</w:t>
      </w:r>
    </w:p>
    <w:p w14:paraId="41D24540" w14:textId="7F91F681" w:rsidR="001E6CD7" w:rsidRPr="00F7609B" w:rsidRDefault="006B549C" w:rsidP="001E6CD7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Toilette Séparée</w:t>
      </w:r>
    </w:p>
    <w:p w14:paraId="3AB77B7F" w14:textId="39B298C4" w:rsidR="001E6CD7" w:rsidRPr="00F7609B" w:rsidRDefault="006B549C" w:rsidP="001E6CD7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Chambre à coucher</w:t>
      </w:r>
    </w:p>
    <w:p w14:paraId="57DE628D" w14:textId="77777777" w:rsidR="00724AB5" w:rsidRDefault="006B549C" w:rsidP="00724AB5">
      <w:pPr>
        <w:pStyle w:val="ListParagraph"/>
        <w:numPr>
          <w:ilvl w:val="1"/>
          <w:numId w:val="6"/>
        </w:numPr>
        <w:rPr>
          <w:lang w:val="fr-FR"/>
        </w:rPr>
      </w:pPr>
      <w:proofErr w:type="spellStart"/>
      <w:r>
        <w:rPr>
          <w:lang w:val="fr-FR"/>
        </w:rPr>
        <w:t>Boxspring</w:t>
      </w:r>
      <w:proofErr w:type="spellEnd"/>
      <w:r w:rsidRPr="00E527C3">
        <w:rPr>
          <w:lang w:val="fr-FR"/>
        </w:rPr>
        <w:t xml:space="preserve"> double </w:t>
      </w:r>
      <w:r w:rsidRPr="00F7609B">
        <w:rPr>
          <w:lang w:val="fr-FR"/>
        </w:rPr>
        <w:t>(160x200)</w:t>
      </w:r>
    </w:p>
    <w:p w14:paraId="4D0B680F" w14:textId="77777777" w:rsidR="00724AB5" w:rsidRDefault="00724AB5" w:rsidP="00724AB5">
      <w:pPr>
        <w:pStyle w:val="ListParagraph"/>
        <w:numPr>
          <w:ilvl w:val="1"/>
          <w:numId w:val="6"/>
        </w:numPr>
        <w:rPr>
          <w:lang w:val="fr-FR"/>
        </w:rPr>
      </w:pPr>
      <w:r w:rsidRPr="00724AB5">
        <w:rPr>
          <w:lang w:val="fr-FR"/>
        </w:rPr>
        <w:t>Penderies spacieuses</w:t>
      </w:r>
    </w:p>
    <w:p w14:paraId="3E23E5F0" w14:textId="77777777" w:rsidR="00724AB5" w:rsidRPr="00F7609B" w:rsidRDefault="00724AB5" w:rsidP="00724AB5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Chambre à coucher</w:t>
      </w:r>
    </w:p>
    <w:p w14:paraId="7BB7BB76" w14:textId="77777777" w:rsidR="006B549C" w:rsidRPr="00F7609B" w:rsidRDefault="006B549C" w:rsidP="006B549C">
      <w:pPr>
        <w:pStyle w:val="ListParagraph"/>
        <w:numPr>
          <w:ilvl w:val="1"/>
          <w:numId w:val="6"/>
        </w:numPr>
        <w:rPr>
          <w:lang w:val="fr-FR"/>
        </w:rPr>
      </w:pPr>
      <w:proofErr w:type="spellStart"/>
      <w:r>
        <w:rPr>
          <w:lang w:val="fr-FR"/>
        </w:rPr>
        <w:t>Boxspring</w:t>
      </w:r>
      <w:proofErr w:type="spellEnd"/>
      <w:r w:rsidRPr="00E527C3">
        <w:rPr>
          <w:lang w:val="fr-FR"/>
        </w:rPr>
        <w:t xml:space="preserve"> double </w:t>
      </w:r>
      <w:r w:rsidRPr="00F7609B">
        <w:rPr>
          <w:lang w:val="fr-FR"/>
        </w:rPr>
        <w:t>(160x200)</w:t>
      </w:r>
    </w:p>
    <w:p w14:paraId="0EF16DB5" w14:textId="77777777" w:rsidR="00724AB5" w:rsidRDefault="00724AB5" w:rsidP="00724AB5">
      <w:pPr>
        <w:pStyle w:val="ListParagraph"/>
        <w:numPr>
          <w:ilvl w:val="1"/>
          <w:numId w:val="6"/>
        </w:numPr>
        <w:rPr>
          <w:lang w:val="fr-FR"/>
        </w:rPr>
      </w:pPr>
      <w:r w:rsidRPr="00724AB5">
        <w:rPr>
          <w:lang w:val="fr-FR"/>
        </w:rPr>
        <w:t>Penderies spacieuses</w:t>
      </w:r>
    </w:p>
    <w:p w14:paraId="1C425EE7" w14:textId="6264E54B" w:rsidR="001E6CD7" w:rsidRPr="00F7609B" w:rsidRDefault="00724AB5" w:rsidP="001E6CD7">
      <w:pPr>
        <w:pStyle w:val="ListParagraph"/>
        <w:numPr>
          <w:ilvl w:val="1"/>
          <w:numId w:val="6"/>
        </w:numPr>
        <w:rPr>
          <w:lang w:val="fr-FR"/>
        </w:rPr>
      </w:pPr>
      <w:r>
        <w:rPr>
          <w:lang w:val="fr-FR"/>
        </w:rPr>
        <w:t>Lavabo</w:t>
      </w:r>
    </w:p>
    <w:p w14:paraId="0238EA81" w14:textId="77777777" w:rsidR="00724AB5" w:rsidRPr="00F7609B" w:rsidRDefault="00724AB5" w:rsidP="00724AB5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Chambre à coucher</w:t>
      </w:r>
    </w:p>
    <w:p w14:paraId="5446FEAE" w14:textId="65FF1C3B" w:rsidR="001E6CD7" w:rsidRPr="006B549C" w:rsidRDefault="00724AB5" w:rsidP="006B549C">
      <w:pPr>
        <w:pStyle w:val="ListParagraph"/>
        <w:numPr>
          <w:ilvl w:val="1"/>
          <w:numId w:val="5"/>
        </w:numPr>
        <w:rPr>
          <w:lang w:val="fr-FR"/>
        </w:rPr>
      </w:pPr>
      <w:r>
        <w:rPr>
          <w:lang w:val="fr-FR"/>
        </w:rPr>
        <w:t>Couchette</w:t>
      </w:r>
      <w:r w:rsidR="001E6CD7" w:rsidRPr="00F7609B">
        <w:rPr>
          <w:lang w:val="fr-FR"/>
        </w:rPr>
        <w:t xml:space="preserve"> + </w:t>
      </w:r>
      <w:proofErr w:type="spellStart"/>
      <w:r w:rsidR="006B549C">
        <w:rPr>
          <w:lang w:val="fr-FR"/>
        </w:rPr>
        <w:t>Boxspring</w:t>
      </w:r>
      <w:proofErr w:type="spellEnd"/>
      <w:r w:rsidR="006B549C" w:rsidRPr="00E527C3">
        <w:rPr>
          <w:lang w:val="fr-FR"/>
        </w:rPr>
        <w:t xml:space="preserve"> double </w:t>
      </w:r>
      <w:r w:rsidR="006B549C" w:rsidRPr="00F7609B">
        <w:rPr>
          <w:lang w:val="fr-FR"/>
        </w:rPr>
        <w:t>(160x200)</w:t>
      </w:r>
    </w:p>
    <w:p w14:paraId="5F0A7512" w14:textId="77777777" w:rsidR="00724AB5" w:rsidRDefault="00724AB5" w:rsidP="00724AB5">
      <w:pPr>
        <w:pStyle w:val="ListParagraph"/>
        <w:numPr>
          <w:ilvl w:val="1"/>
          <w:numId w:val="6"/>
        </w:numPr>
        <w:rPr>
          <w:lang w:val="fr-FR"/>
        </w:rPr>
      </w:pPr>
      <w:r w:rsidRPr="00724AB5">
        <w:rPr>
          <w:lang w:val="fr-FR"/>
        </w:rPr>
        <w:t>Penderies spacieuses</w:t>
      </w:r>
    </w:p>
    <w:p w14:paraId="5764E2BB" w14:textId="2465AD69" w:rsidR="001E6CD7" w:rsidRPr="00F7609B" w:rsidRDefault="00724AB5" w:rsidP="001E6CD7">
      <w:pPr>
        <w:pStyle w:val="ListParagraph"/>
        <w:numPr>
          <w:ilvl w:val="1"/>
          <w:numId w:val="6"/>
        </w:numPr>
        <w:rPr>
          <w:lang w:val="fr-FR"/>
        </w:rPr>
      </w:pPr>
      <w:r>
        <w:rPr>
          <w:lang w:val="fr-FR"/>
        </w:rPr>
        <w:t>Lavabo</w:t>
      </w:r>
    </w:p>
    <w:p w14:paraId="545AF1C1" w14:textId="33BDFF25" w:rsidR="001E6CD7" w:rsidRPr="00F7609B" w:rsidRDefault="00724AB5" w:rsidP="001E6CD7">
      <w:pPr>
        <w:pStyle w:val="ListParagraph"/>
        <w:numPr>
          <w:ilvl w:val="0"/>
          <w:numId w:val="6"/>
        </w:numPr>
        <w:rPr>
          <w:lang w:val="fr-FR"/>
        </w:rPr>
      </w:pPr>
      <w:proofErr w:type="gramStart"/>
      <w:r>
        <w:rPr>
          <w:lang w:val="fr-FR"/>
        </w:rPr>
        <w:t>Note</w:t>
      </w:r>
      <w:r w:rsidR="001E6CD7" w:rsidRPr="00F7609B">
        <w:rPr>
          <w:lang w:val="fr-FR"/>
        </w:rPr>
        <w:t>:</w:t>
      </w:r>
      <w:proofErr w:type="gramEnd"/>
      <w:r>
        <w:rPr>
          <w:lang w:val="fr-FR"/>
        </w:rPr>
        <w:t xml:space="preserve"> Sur tout le chambres à coucher il y a le possibilité de mettre un lit bébé (gratuit</w:t>
      </w:r>
      <w:r w:rsidR="001E6CD7" w:rsidRPr="00F7609B">
        <w:rPr>
          <w:lang w:val="fr-FR"/>
        </w:rPr>
        <w:t>)</w:t>
      </w:r>
    </w:p>
    <w:p w14:paraId="3FF96071" w14:textId="3F0FBA9F" w:rsidR="001E6CD7" w:rsidRPr="00F7609B" w:rsidRDefault="00C35F42" w:rsidP="001E6CD7">
      <w:pPr>
        <w:pStyle w:val="Heading3"/>
        <w:rPr>
          <w:lang w:val="fr-FR"/>
        </w:rPr>
      </w:pPr>
      <w:r>
        <w:rPr>
          <w:lang w:val="fr-FR"/>
        </w:rPr>
        <w:t>Sous-sol</w:t>
      </w:r>
    </w:p>
    <w:p w14:paraId="5CF59508" w14:textId="4FC6FD7F" w:rsidR="001E6CD7" w:rsidRPr="00F7609B" w:rsidRDefault="00C35F42" w:rsidP="001E6CD7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Salle de lavage</w:t>
      </w:r>
    </w:p>
    <w:p w14:paraId="7F9EDEDC" w14:textId="3E9B63CB" w:rsidR="001E6CD7" w:rsidRPr="00F7609B" w:rsidRDefault="00C35F42" w:rsidP="006852DB">
      <w:pPr>
        <w:pStyle w:val="ListParagraph"/>
        <w:numPr>
          <w:ilvl w:val="1"/>
          <w:numId w:val="8"/>
        </w:numPr>
        <w:rPr>
          <w:lang w:val="fr-FR"/>
        </w:rPr>
      </w:pPr>
      <w:r>
        <w:rPr>
          <w:lang w:val="fr-FR"/>
        </w:rPr>
        <w:t>Machine à laver</w:t>
      </w:r>
    </w:p>
    <w:p w14:paraId="52319651" w14:textId="3B86EFA5" w:rsidR="00C35F42" w:rsidRDefault="00C35F42" w:rsidP="001E6CD7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Parking à vélos</w:t>
      </w:r>
    </w:p>
    <w:p w14:paraId="6DD7FC21" w14:textId="536081DC" w:rsidR="001E6CD7" w:rsidRPr="00F7609B" w:rsidRDefault="001E6CD7" w:rsidP="001E6CD7">
      <w:pPr>
        <w:pStyle w:val="ListParagraph"/>
        <w:numPr>
          <w:ilvl w:val="0"/>
          <w:numId w:val="8"/>
        </w:numPr>
        <w:rPr>
          <w:lang w:val="fr-FR"/>
        </w:rPr>
      </w:pPr>
      <w:r w:rsidRPr="00F7609B">
        <w:rPr>
          <w:lang w:val="fr-FR"/>
        </w:rPr>
        <w:lastRenderedPageBreak/>
        <w:t>Garage</w:t>
      </w:r>
    </w:p>
    <w:p w14:paraId="11F05DC0" w14:textId="77777777" w:rsidR="001E6CD7" w:rsidRPr="00F7609B" w:rsidRDefault="001E6CD7" w:rsidP="001E6CD7">
      <w:pPr>
        <w:rPr>
          <w:lang w:val="fr-FR"/>
        </w:rPr>
      </w:pPr>
    </w:p>
    <w:p w14:paraId="4D49479F" w14:textId="13C5665B" w:rsidR="001E6CD7" w:rsidRPr="00F7609B" w:rsidRDefault="001E6CD7" w:rsidP="001E6CD7">
      <w:pPr>
        <w:pStyle w:val="Heading2"/>
        <w:rPr>
          <w:lang w:val="fr-FR"/>
        </w:rPr>
      </w:pPr>
      <w:r w:rsidRPr="00F7609B">
        <w:rPr>
          <w:lang w:val="fr-FR"/>
        </w:rPr>
        <w:t xml:space="preserve">Gîte </w:t>
      </w:r>
      <w:r w:rsidR="004F5695">
        <w:rPr>
          <w:lang w:val="fr-FR"/>
        </w:rPr>
        <w:t>pour 2 personnes</w:t>
      </w:r>
      <w:r w:rsidRPr="00F7609B">
        <w:rPr>
          <w:lang w:val="fr-FR"/>
        </w:rPr>
        <w:t xml:space="preserve"> – </w:t>
      </w:r>
      <w:r w:rsidR="004F5695">
        <w:rPr>
          <w:lang w:val="fr-FR"/>
        </w:rPr>
        <w:t>Aménagement</w:t>
      </w:r>
    </w:p>
    <w:p w14:paraId="0F4D736F" w14:textId="357B55B0" w:rsidR="001E6CD7" w:rsidRPr="00F7609B" w:rsidRDefault="00C35F42" w:rsidP="001E6CD7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>Salle de bain</w:t>
      </w:r>
    </w:p>
    <w:p w14:paraId="2952268B" w14:textId="3DDC5F7B" w:rsidR="001E6CD7" w:rsidRPr="00F7609B" w:rsidRDefault="00C35F42" w:rsidP="001E6CD7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>Douche</w:t>
      </w:r>
    </w:p>
    <w:p w14:paraId="4F9D6555" w14:textId="3C4CA866" w:rsidR="001E6CD7" w:rsidRPr="00F7609B" w:rsidRDefault="00C35F42" w:rsidP="001E6CD7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>Lavabo</w:t>
      </w:r>
    </w:p>
    <w:p w14:paraId="6445489D" w14:textId="63E52EB7" w:rsidR="001E6CD7" w:rsidRPr="00F7609B" w:rsidRDefault="001E6CD7" w:rsidP="001E6CD7">
      <w:pPr>
        <w:pStyle w:val="ListParagraph"/>
        <w:numPr>
          <w:ilvl w:val="1"/>
          <w:numId w:val="9"/>
        </w:numPr>
        <w:rPr>
          <w:lang w:val="fr-FR"/>
        </w:rPr>
      </w:pPr>
      <w:r w:rsidRPr="00F7609B">
        <w:rPr>
          <w:lang w:val="fr-FR"/>
        </w:rPr>
        <w:t>Toilet</w:t>
      </w:r>
      <w:r w:rsidR="00C35F42">
        <w:rPr>
          <w:lang w:val="fr-FR"/>
        </w:rPr>
        <w:t>te</w:t>
      </w:r>
    </w:p>
    <w:p w14:paraId="21E4D560" w14:textId="77777777" w:rsidR="00485E53" w:rsidRPr="00F7609B" w:rsidRDefault="00485E53" w:rsidP="00485E53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>Chambre à coucher</w:t>
      </w:r>
    </w:p>
    <w:p w14:paraId="62DA9924" w14:textId="77777777" w:rsidR="00485E53" w:rsidRDefault="00485E53" w:rsidP="00485E53">
      <w:pPr>
        <w:pStyle w:val="ListParagraph"/>
        <w:numPr>
          <w:ilvl w:val="1"/>
          <w:numId w:val="9"/>
        </w:numPr>
        <w:rPr>
          <w:lang w:val="fr-FR"/>
        </w:rPr>
      </w:pPr>
      <w:proofErr w:type="spellStart"/>
      <w:r>
        <w:rPr>
          <w:lang w:val="fr-FR"/>
        </w:rPr>
        <w:t>Boxspring</w:t>
      </w:r>
      <w:proofErr w:type="spellEnd"/>
      <w:r w:rsidRPr="00E527C3">
        <w:rPr>
          <w:lang w:val="fr-FR"/>
        </w:rPr>
        <w:t xml:space="preserve"> double </w:t>
      </w:r>
      <w:r w:rsidRPr="00F7609B">
        <w:rPr>
          <w:lang w:val="fr-FR"/>
        </w:rPr>
        <w:t>(160x200)</w:t>
      </w:r>
    </w:p>
    <w:p w14:paraId="7731EF0A" w14:textId="77777777" w:rsidR="00485E53" w:rsidRDefault="00485E53" w:rsidP="00485E53">
      <w:pPr>
        <w:pStyle w:val="ListParagraph"/>
        <w:numPr>
          <w:ilvl w:val="1"/>
          <w:numId w:val="9"/>
        </w:numPr>
        <w:rPr>
          <w:lang w:val="fr-FR"/>
        </w:rPr>
      </w:pPr>
      <w:r w:rsidRPr="00724AB5">
        <w:rPr>
          <w:lang w:val="fr-FR"/>
        </w:rPr>
        <w:t>Penderies spacieuses</w:t>
      </w:r>
    </w:p>
    <w:p w14:paraId="3F48FC58" w14:textId="67506419" w:rsidR="001E6CD7" w:rsidRPr="00F7609B" w:rsidRDefault="00C35F42" w:rsidP="001E6CD7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>Cuisine</w:t>
      </w:r>
    </w:p>
    <w:p w14:paraId="6A29908F" w14:textId="77777777" w:rsidR="00C35F42" w:rsidRDefault="00C35F42" w:rsidP="00C35F42">
      <w:pPr>
        <w:pStyle w:val="ListParagraph"/>
        <w:numPr>
          <w:ilvl w:val="1"/>
          <w:numId w:val="9"/>
        </w:numPr>
        <w:rPr>
          <w:lang w:val="fr-FR"/>
        </w:rPr>
      </w:pPr>
      <w:r w:rsidRPr="00E511CE">
        <w:rPr>
          <w:lang w:val="fr-FR"/>
        </w:rPr>
        <w:t>Lave-vaisselle</w:t>
      </w:r>
    </w:p>
    <w:p w14:paraId="686D8B11" w14:textId="2DCDE348" w:rsidR="001E6CD7" w:rsidRPr="00F7609B" w:rsidRDefault="00C35F42" w:rsidP="001E6CD7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>Réfrigérateur avec congélateur</w:t>
      </w:r>
    </w:p>
    <w:p w14:paraId="4D7CF2A7" w14:textId="4947D9A9" w:rsidR="001E6CD7" w:rsidRPr="00F7609B" w:rsidRDefault="00C35F42" w:rsidP="001E6CD7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>Four</w:t>
      </w:r>
    </w:p>
    <w:p w14:paraId="4D75C496" w14:textId="20D88B99" w:rsidR="001E6CD7" w:rsidRPr="00F7609B" w:rsidRDefault="00C35F42" w:rsidP="001E6CD7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>Micro-ondes</w:t>
      </w:r>
    </w:p>
    <w:p w14:paraId="3A03991E" w14:textId="59995502" w:rsidR="001D41E9" w:rsidRPr="00C35F42" w:rsidRDefault="00C35F42" w:rsidP="00C35F42">
      <w:pPr>
        <w:pStyle w:val="ListParagraph"/>
        <w:numPr>
          <w:ilvl w:val="1"/>
          <w:numId w:val="9"/>
        </w:numPr>
        <w:rPr>
          <w:lang w:val="fr-FR"/>
        </w:rPr>
      </w:pPr>
      <w:r w:rsidRPr="00E511CE">
        <w:rPr>
          <w:lang w:val="fr-FR"/>
        </w:rPr>
        <w:t xml:space="preserve">Plaque de cuisson vitrocéramique </w:t>
      </w:r>
    </w:p>
    <w:sectPr w:rsidR="001D41E9" w:rsidRPr="00C35F42" w:rsidSect="00C2786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ImperatorBronzeSmallCap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4B175CE"/>
    <w:multiLevelType w:val="hybridMultilevel"/>
    <w:tmpl w:val="54A6D0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931388"/>
    <w:multiLevelType w:val="hybridMultilevel"/>
    <w:tmpl w:val="FFF640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EA09D0"/>
    <w:multiLevelType w:val="hybridMultilevel"/>
    <w:tmpl w:val="2408CC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AD60E8"/>
    <w:multiLevelType w:val="hybridMultilevel"/>
    <w:tmpl w:val="C7F8FB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F7091"/>
    <w:multiLevelType w:val="hybridMultilevel"/>
    <w:tmpl w:val="6CC096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8A68D2"/>
    <w:multiLevelType w:val="hybridMultilevel"/>
    <w:tmpl w:val="15723F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AD020F"/>
    <w:multiLevelType w:val="hybridMultilevel"/>
    <w:tmpl w:val="6EFE66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CD7"/>
    <w:rsid w:val="00017D8D"/>
    <w:rsid w:val="001E6CD7"/>
    <w:rsid w:val="00485E53"/>
    <w:rsid w:val="004F5695"/>
    <w:rsid w:val="0053563D"/>
    <w:rsid w:val="006852DB"/>
    <w:rsid w:val="006B549C"/>
    <w:rsid w:val="006F07F4"/>
    <w:rsid w:val="00724AB5"/>
    <w:rsid w:val="009D51A5"/>
    <w:rsid w:val="00A72976"/>
    <w:rsid w:val="00C12152"/>
    <w:rsid w:val="00C35F42"/>
    <w:rsid w:val="00E511CE"/>
    <w:rsid w:val="00E527C3"/>
    <w:rsid w:val="00EF63DB"/>
    <w:rsid w:val="00F7609B"/>
    <w:rsid w:val="00F7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3CC26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nl-BE" w:eastAsia="nl-NL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D7"/>
    <w:pPr>
      <w:keepNext/>
      <w:keepLines/>
      <w:pBdr>
        <w:bottom w:val="double" w:sz="4" w:space="1" w:color="auto"/>
      </w:pBdr>
      <w:spacing w:before="120"/>
      <w:outlineLvl w:val="0"/>
    </w:pPr>
    <w:rPr>
      <w:rFonts w:ascii="ImperatorBronzeSmallCaps" w:eastAsiaTheme="majorEastAsia" w:hAnsi="ImperatorBronzeSmallCaps" w:cstheme="majorBidi"/>
      <w:color w:val="404040" w:themeColor="text1" w:themeTint="BF"/>
      <w:sz w:val="36"/>
      <w:szCs w:val="32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CD7"/>
    <w:pPr>
      <w:keepNext/>
      <w:keepLines/>
      <w:outlineLvl w:val="1"/>
    </w:pPr>
    <w:rPr>
      <w:rFonts w:asciiTheme="majorHAnsi" w:eastAsiaTheme="majorEastAsia" w:hAnsiTheme="majorHAnsi" w:cstheme="majorBidi"/>
      <w:color w:val="171717" w:themeColor="background2" w:themeShade="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C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71717" w:themeColor="background2" w:themeShade="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D7"/>
    <w:rPr>
      <w:rFonts w:ascii="ImperatorBronzeSmallCaps" w:eastAsiaTheme="majorEastAsia" w:hAnsi="ImperatorBronzeSmallCaps" w:cstheme="majorBidi"/>
      <w:color w:val="404040" w:themeColor="text1" w:themeTint="BF"/>
      <w:sz w:val="36"/>
      <w:szCs w:val="3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1E6CD7"/>
    <w:rPr>
      <w:rFonts w:asciiTheme="majorHAnsi" w:eastAsiaTheme="majorEastAsia" w:hAnsiTheme="majorHAnsi" w:cstheme="majorBidi"/>
      <w:color w:val="171717" w:themeColor="background2" w:themeShade="1A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6CD7"/>
    <w:rPr>
      <w:rFonts w:asciiTheme="majorHAnsi" w:eastAsiaTheme="majorEastAsia" w:hAnsiTheme="majorHAnsi" w:cstheme="majorBidi"/>
      <w:color w:val="171717" w:themeColor="background2" w:themeShade="1A"/>
    </w:rPr>
  </w:style>
  <w:style w:type="paragraph" w:styleId="ListParagraph">
    <w:name w:val="List Paragraph"/>
    <w:basedOn w:val="Normal"/>
    <w:uiPriority w:val="34"/>
    <w:qFormat/>
    <w:rsid w:val="001E6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5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1005</Characters>
  <Application>Microsoft Macintosh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Mas de Vignal </vt:lpstr>
      <vt:lpstr>    Villa pour 10 personnes - Aménagement </vt:lpstr>
      <vt:lpstr>        Rez de chaussée</vt:lpstr>
      <vt:lpstr>        Premier étage</vt:lpstr>
      <vt:lpstr>        Kelder</vt:lpstr>
      <vt:lpstr>    Gîte voor 2 personen – Indeling</vt:lpstr>
    </vt:vector>
  </TitlesOfParts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Office-gebruiker</dc:creator>
  <cp:keywords/>
  <dc:description/>
  <cp:lastModifiedBy>Microsoft Office User</cp:lastModifiedBy>
  <cp:revision>2</cp:revision>
  <dcterms:created xsi:type="dcterms:W3CDTF">2018-05-22T20:06:00Z</dcterms:created>
  <dcterms:modified xsi:type="dcterms:W3CDTF">2018-05-22T20:06:00Z</dcterms:modified>
</cp:coreProperties>
</file>