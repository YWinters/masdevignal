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84225D" w14:textId="77777777" w:rsidR="001E6CD7" w:rsidRDefault="001E6CD7" w:rsidP="001E6CD7">
      <w:pPr>
        <w:pStyle w:val="Heading1"/>
        <w:rPr>
          <w:rFonts w:ascii="MS Mincho" w:eastAsia="MS Mincho" w:hAnsi="MS Mincho" w:cs="MS Mincho"/>
        </w:rPr>
      </w:pPr>
      <w:bookmarkStart w:id="0" w:name="_GoBack"/>
      <w:bookmarkEnd w:id="0"/>
      <w:proofErr w:type="spellStart"/>
      <w:r w:rsidRPr="001E6CD7">
        <w:t>Mas</w:t>
      </w:r>
      <w:proofErr w:type="spellEnd"/>
      <w:r w:rsidRPr="001E6CD7">
        <w:t xml:space="preserve"> de </w:t>
      </w:r>
      <w:proofErr w:type="spellStart"/>
      <w:r w:rsidRPr="001E6CD7">
        <w:t>Vignal</w:t>
      </w:r>
      <w:proofErr w:type="spellEnd"/>
      <w:r w:rsidRPr="001E6CD7">
        <w:rPr>
          <w:rFonts w:ascii="MS Mincho" w:eastAsia="MS Mincho" w:hAnsi="MS Mincho" w:cs="MS Mincho"/>
        </w:rPr>
        <w:t> </w:t>
      </w:r>
    </w:p>
    <w:p w14:paraId="4F271024" w14:textId="77777777" w:rsidR="001E6CD7" w:rsidRPr="001E6CD7" w:rsidRDefault="001E6CD7" w:rsidP="001E6CD7"/>
    <w:p w14:paraId="28A3246C" w14:textId="60D8099B" w:rsidR="001E6CD7" w:rsidRDefault="006F07F4" w:rsidP="001E6CD7">
      <w:pPr>
        <w:pStyle w:val="Heading2"/>
        <w:rPr>
          <w:lang w:val="nl-NL"/>
        </w:rPr>
      </w:pPr>
      <w:r>
        <w:rPr>
          <w:lang w:val="nl-NL"/>
        </w:rPr>
        <w:t>Villa voor 10</w:t>
      </w:r>
      <w:r w:rsidR="001E6CD7">
        <w:rPr>
          <w:lang w:val="nl-NL"/>
        </w:rPr>
        <w:t xml:space="preserve"> personen - Indeling </w:t>
      </w:r>
    </w:p>
    <w:p w14:paraId="15B919EE" w14:textId="77777777" w:rsidR="001E6CD7" w:rsidRDefault="001E6CD7" w:rsidP="001E6CD7">
      <w:pPr>
        <w:pStyle w:val="Heading3"/>
        <w:rPr>
          <w:lang w:val="nl-NL"/>
        </w:rPr>
      </w:pPr>
      <w:r>
        <w:rPr>
          <w:lang w:val="nl-NL"/>
        </w:rPr>
        <w:t>Gelijkvloers</w:t>
      </w:r>
    </w:p>
    <w:p w14:paraId="79247901" w14:textId="77777777" w:rsidR="001E6CD7" w:rsidRDefault="001E6CD7" w:rsidP="001E6CD7">
      <w:pPr>
        <w:pStyle w:val="ListParagraph"/>
        <w:numPr>
          <w:ilvl w:val="0"/>
          <w:numId w:val="5"/>
        </w:numPr>
      </w:pPr>
      <w:r>
        <w:t>Keuken</w:t>
      </w:r>
    </w:p>
    <w:p w14:paraId="07430863" w14:textId="77777777" w:rsidR="001E6CD7" w:rsidRDefault="001E6CD7" w:rsidP="001E6CD7">
      <w:pPr>
        <w:pStyle w:val="ListParagraph"/>
        <w:numPr>
          <w:ilvl w:val="1"/>
          <w:numId w:val="5"/>
        </w:numPr>
      </w:pPr>
      <w:r>
        <w:t>Vaatwasmachine</w:t>
      </w:r>
    </w:p>
    <w:p w14:paraId="31A57C88" w14:textId="77777777" w:rsidR="001E6CD7" w:rsidRDefault="001E6CD7" w:rsidP="001E6CD7">
      <w:pPr>
        <w:pStyle w:val="ListParagraph"/>
        <w:numPr>
          <w:ilvl w:val="1"/>
          <w:numId w:val="5"/>
        </w:numPr>
      </w:pPr>
      <w:r>
        <w:t>Ruime Amerikaanse koelkast met icecrusher en vriesvak</w:t>
      </w:r>
    </w:p>
    <w:p w14:paraId="34A73A95" w14:textId="77777777" w:rsidR="001E6CD7" w:rsidRDefault="001E6CD7" w:rsidP="001E6CD7">
      <w:pPr>
        <w:pStyle w:val="ListParagraph"/>
        <w:numPr>
          <w:ilvl w:val="1"/>
          <w:numId w:val="5"/>
        </w:numPr>
      </w:pPr>
      <w:r>
        <w:t>Oven</w:t>
      </w:r>
    </w:p>
    <w:p w14:paraId="0E7F436B" w14:textId="77777777" w:rsidR="001E6CD7" w:rsidRDefault="001E6CD7" w:rsidP="001E6CD7">
      <w:pPr>
        <w:pStyle w:val="ListParagraph"/>
        <w:numPr>
          <w:ilvl w:val="1"/>
          <w:numId w:val="5"/>
        </w:numPr>
      </w:pPr>
      <w:r>
        <w:t>Magnetron</w:t>
      </w:r>
    </w:p>
    <w:p w14:paraId="434A18D1" w14:textId="77777777" w:rsidR="001E6CD7" w:rsidRDefault="001E6CD7" w:rsidP="001E6CD7">
      <w:pPr>
        <w:pStyle w:val="ListParagraph"/>
        <w:numPr>
          <w:ilvl w:val="1"/>
          <w:numId w:val="5"/>
        </w:numPr>
      </w:pPr>
      <w:r>
        <w:t>Keramische kookplaat</w:t>
      </w:r>
    </w:p>
    <w:p w14:paraId="0CA6E591" w14:textId="77777777" w:rsidR="001E6CD7" w:rsidRDefault="001E6CD7" w:rsidP="001E6CD7">
      <w:pPr>
        <w:pStyle w:val="ListParagraph"/>
        <w:numPr>
          <w:ilvl w:val="0"/>
          <w:numId w:val="5"/>
        </w:numPr>
      </w:pPr>
      <w:r>
        <w:t>Leefruimte</w:t>
      </w:r>
    </w:p>
    <w:p w14:paraId="79C1A4C5" w14:textId="77777777" w:rsidR="001E6CD7" w:rsidRDefault="001E6CD7" w:rsidP="001E6CD7">
      <w:pPr>
        <w:pStyle w:val="ListParagraph"/>
        <w:numPr>
          <w:ilvl w:val="1"/>
          <w:numId w:val="5"/>
        </w:numPr>
      </w:pPr>
      <w:r>
        <w:t>Zitkamer met houtkachel en tv</w:t>
      </w:r>
    </w:p>
    <w:p w14:paraId="14DB0325" w14:textId="77777777" w:rsidR="001E6CD7" w:rsidRDefault="001E6CD7" w:rsidP="001E6CD7">
      <w:pPr>
        <w:pStyle w:val="ListParagraph"/>
        <w:numPr>
          <w:ilvl w:val="1"/>
          <w:numId w:val="5"/>
        </w:numPr>
      </w:pPr>
      <w:r>
        <w:t>Eetkamer met lange houten eettafel</w:t>
      </w:r>
    </w:p>
    <w:p w14:paraId="3114535F" w14:textId="77777777" w:rsidR="001E6CD7" w:rsidRDefault="001E6CD7" w:rsidP="001E6CD7">
      <w:pPr>
        <w:pStyle w:val="ListParagraph"/>
        <w:numPr>
          <w:ilvl w:val="0"/>
          <w:numId w:val="5"/>
        </w:numPr>
      </w:pPr>
      <w:r>
        <w:t>Ruim overdekt terras met wijs panorama</w:t>
      </w:r>
    </w:p>
    <w:p w14:paraId="73CF2E70" w14:textId="77777777" w:rsidR="001E6CD7" w:rsidRDefault="001E6CD7" w:rsidP="001E6CD7">
      <w:pPr>
        <w:pStyle w:val="ListParagraph"/>
        <w:numPr>
          <w:ilvl w:val="0"/>
          <w:numId w:val="5"/>
        </w:numPr>
      </w:pPr>
      <w:r>
        <w:t>Slaapkamer met badkamer</w:t>
      </w:r>
    </w:p>
    <w:p w14:paraId="6E35711A" w14:textId="77777777" w:rsidR="001E6CD7" w:rsidRDefault="001E6CD7" w:rsidP="001E6CD7">
      <w:pPr>
        <w:pStyle w:val="ListParagraph"/>
        <w:numPr>
          <w:ilvl w:val="1"/>
          <w:numId w:val="5"/>
        </w:numPr>
      </w:pPr>
      <w:r>
        <w:t>Ensuite badkamer met inloopdouche en wastafel</w:t>
      </w:r>
    </w:p>
    <w:p w14:paraId="1340DA60" w14:textId="77777777" w:rsidR="001E6CD7" w:rsidRDefault="001E6CD7" w:rsidP="001E6CD7">
      <w:pPr>
        <w:pStyle w:val="ListParagraph"/>
        <w:numPr>
          <w:ilvl w:val="1"/>
          <w:numId w:val="5"/>
        </w:numPr>
      </w:pPr>
      <w:r>
        <w:t>Tweepersoons boxspring (160x200)</w:t>
      </w:r>
    </w:p>
    <w:p w14:paraId="3A0645F4" w14:textId="77777777" w:rsidR="001E6CD7" w:rsidRDefault="001E6CD7" w:rsidP="001E6CD7">
      <w:pPr>
        <w:pStyle w:val="ListParagraph"/>
        <w:numPr>
          <w:ilvl w:val="1"/>
          <w:numId w:val="5"/>
        </w:numPr>
      </w:pPr>
      <w:r>
        <w:t>Privé terras</w:t>
      </w:r>
    </w:p>
    <w:p w14:paraId="1DB67A82" w14:textId="77777777" w:rsidR="001E6CD7" w:rsidRDefault="001E6CD7" w:rsidP="001E6CD7">
      <w:pPr>
        <w:pStyle w:val="ListParagraph"/>
        <w:numPr>
          <w:ilvl w:val="0"/>
          <w:numId w:val="5"/>
        </w:numPr>
      </w:pPr>
      <w:r>
        <w:t>Toilet</w:t>
      </w:r>
    </w:p>
    <w:p w14:paraId="7C869109" w14:textId="77777777" w:rsidR="001E6CD7" w:rsidRDefault="001E6CD7" w:rsidP="001E6CD7">
      <w:pPr>
        <w:pStyle w:val="ListParagraph"/>
        <w:numPr>
          <w:ilvl w:val="0"/>
          <w:numId w:val="5"/>
        </w:numPr>
      </w:pPr>
      <w:r>
        <w:t>Vestiaire</w:t>
      </w:r>
    </w:p>
    <w:p w14:paraId="5176EEDE" w14:textId="77777777" w:rsidR="001E6CD7" w:rsidRDefault="001E6CD7" w:rsidP="001E6CD7">
      <w:pPr>
        <w:pStyle w:val="Heading3"/>
      </w:pPr>
      <w:r>
        <w:t>Eerste verdieping</w:t>
      </w:r>
    </w:p>
    <w:p w14:paraId="5AB6AA5D" w14:textId="77777777" w:rsidR="001E6CD7" w:rsidRDefault="001E6CD7" w:rsidP="001E6CD7">
      <w:pPr>
        <w:pStyle w:val="ListParagraph"/>
        <w:numPr>
          <w:ilvl w:val="0"/>
          <w:numId w:val="6"/>
        </w:numPr>
      </w:pPr>
      <w:r>
        <w:t>Badkamer</w:t>
      </w:r>
    </w:p>
    <w:p w14:paraId="2CB2AB52" w14:textId="77777777" w:rsidR="001E6CD7" w:rsidRDefault="001E6CD7" w:rsidP="001E6CD7">
      <w:pPr>
        <w:pStyle w:val="ListParagraph"/>
        <w:numPr>
          <w:ilvl w:val="1"/>
          <w:numId w:val="6"/>
        </w:numPr>
      </w:pPr>
      <w:r>
        <w:t>Bad en ruime inloopdouche</w:t>
      </w:r>
    </w:p>
    <w:p w14:paraId="5D633417" w14:textId="77777777" w:rsidR="001E6CD7" w:rsidRDefault="001E6CD7" w:rsidP="001E6CD7">
      <w:pPr>
        <w:pStyle w:val="ListParagraph"/>
        <w:numPr>
          <w:ilvl w:val="1"/>
          <w:numId w:val="6"/>
        </w:numPr>
      </w:pPr>
      <w:r>
        <w:t>Dubbele wastafel</w:t>
      </w:r>
    </w:p>
    <w:p w14:paraId="41D24540" w14:textId="77777777" w:rsidR="001E6CD7" w:rsidRDefault="001E6CD7" w:rsidP="001E6CD7">
      <w:pPr>
        <w:pStyle w:val="ListParagraph"/>
        <w:numPr>
          <w:ilvl w:val="0"/>
          <w:numId w:val="6"/>
        </w:numPr>
      </w:pPr>
      <w:r>
        <w:t>Apart toilet</w:t>
      </w:r>
    </w:p>
    <w:p w14:paraId="3AB77B7F" w14:textId="77777777" w:rsidR="001E6CD7" w:rsidRDefault="001E6CD7" w:rsidP="001E6CD7">
      <w:pPr>
        <w:pStyle w:val="ListParagraph"/>
        <w:numPr>
          <w:ilvl w:val="0"/>
          <w:numId w:val="6"/>
        </w:numPr>
      </w:pPr>
      <w:r>
        <w:t>Slaapkamer</w:t>
      </w:r>
    </w:p>
    <w:p w14:paraId="2C098969" w14:textId="77777777" w:rsidR="001E6CD7" w:rsidRDefault="001E6CD7" w:rsidP="001E6CD7">
      <w:pPr>
        <w:pStyle w:val="ListParagraph"/>
        <w:numPr>
          <w:ilvl w:val="1"/>
          <w:numId w:val="6"/>
        </w:numPr>
      </w:pPr>
      <w:r>
        <w:t>Tweepersoons boxspring (160x200)</w:t>
      </w:r>
    </w:p>
    <w:p w14:paraId="04E9458F" w14:textId="77777777" w:rsidR="001E6CD7" w:rsidRDefault="001E6CD7" w:rsidP="001E6CD7">
      <w:pPr>
        <w:pStyle w:val="ListParagraph"/>
        <w:numPr>
          <w:ilvl w:val="1"/>
          <w:numId w:val="6"/>
        </w:numPr>
      </w:pPr>
      <w:r>
        <w:t>Ruime inbouwkasten</w:t>
      </w:r>
    </w:p>
    <w:p w14:paraId="041E2C36" w14:textId="77777777" w:rsidR="001E6CD7" w:rsidRDefault="001E6CD7" w:rsidP="001E6CD7">
      <w:pPr>
        <w:pStyle w:val="ListParagraph"/>
        <w:numPr>
          <w:ilvl w:val="0"/>
          <w:numId w:val="6"/>
        </w:numPr>
      </w:pPr>
      <w:r>
        <w:t>Slaapkamer</w:t>
      </w:r>
    </w:p>
    <w:p w14:paraId="1492BC02" w14:textId="77777777" w:rsidR="001E6CD7" w:rsidRDefault="001E6CD7" w:rsidP="001E6CD7">
      <w:pPr>
        <w:pStyle w:val="ListParagraph"/>
        <w:numPr>
          <w:ilvl w:val="1"/>
          <w:numId w:val="6"/>
        </w:numPr>
      </w:pPr>
      <w:r>
        <w:t>Tweepersoons boxspring (160x200)</w:t>
      </w:r>
    </w:p>
    <w:p w14:paraId="5C434888" w14:textId="77777777" w:rsidR="001E6CD7" w:rsidRPr="001E6CD7" w:rsidRDefault="001E6CD7" w:rsidP="001E6CD7">
      <w:pPr>
        <w:pStyle w:val="ListParagraph"/>
        <w:numPr>
          <w:ilvl w:val="1"/>
          <w:numId w:val="6"/>
        </w:numPr>
      </w:pPr>
      <w:r>
        <w:t>Ruime inbouwkasten</w:t>
      </w:r>
    </w:p>
    <w:p w14:paraId="1C425EE7" w14:textId="77777777" w:rsidR="001E6CD7" w:rsidRDefault="001E6CD7" w:rsidP="001E6CD7">
      <w:pPr>
        <w:pStyle w:val="ListParagraph"/>
        <w:numPr>
          <w:ilvl w:val="1"/>
          <w:numId w:val="6"/>
        </w:numPr>
      </w:pPr>
      <w:r>
        <w:t>Wastafel</w:t>
      </w:r>
    </w:p>
    <w:p w14:paraId="393F810F" w14:textId="77777777" w:rsidR="001E6CD7" w:rsidRDefault="001E6CD7" w:rsidP="001E6CD7">
      <w:pPr>
        <w:pStyle w:val="ListParagraph"/>
        <w:numPr>
          <w:ilvl w:val="0"/>
          <w:numId w:val="6"/>
        </w:numPr>
      </w:pPr>
      <w:r>
        <w:t>Slaapkamer</w:t>
      </w:r>
    </w:p>
    <w:p w14:paraId="5446FEAE" w14:textId="77777777" w:rsidR="001E6CD7" w:rsidRDefault="001E6CD7" w:rsidP="001E6CD7">
      <w:pPr>
        <w:pStyle w:val="ListParagraph"/>
        <w:numPr>
          <w:ilvl w:val="1"/>
          <w:numId w:val="6"/>
        </w:numPr>
      </w:pPr>
      <w:r>
        <w:t>Stapelbed + Tweepersoons boxspring (160x200)</w:t>
      </w:r>
    </w:p>
    <w:p w14:paraId="42A53812" w14:textId="77777777" w:rsidR="001E6CD7" w:rsidRPr="001E6CD7" w:rsidRDefault="001E6CD7" w:rsidP="001E6CD7">
      <w:pPr>
        <w:pStyle w:val="ListParagraph"/>
        <w:numPr>
          <w:ilvl w:val="1"/>
          <w:numId w:val="6"/>
        </w:numPr>
      </w:pPr>
      <w:r>
        <w:t>Ruime inbouwkasten</w:t>
      </w:r>
    </w:p>
    <w:p w14:paraId="5764E2BB" w14:textId="77777777" w:rsidR="001E6CD7" w:rsidRDefault="001E6CD7" w:rsidP="001E6CD7">
      <w:pPr>
        <w:pStyle w:val="ListParagraph"/>
        <w:numPr>
          <w:ilvl w:val="1"/>
          <w:numId w:val="6"/>
        </w:numPr>
      </w:pPr>
      <w:r>
        <w:t>Wastafel</w:t>
      </w:r>
    </w:p>
    <w:p w14:paraId="545AF1C1" w14:textId="77777777" w:rsidR="001E6CD7" w:rsidRDefault="001E6CD7" w:rsidP="001E6CD7">
      <w:pPr>
        <w:pStyle w:val="ListParagraph"/>
        <w:numPr>
          <w:ilvl w:val="0"/>
          <w:numId w:val="6"/>
        </w:numPr>
      </w:pPr>
      <w:r>
        <w:t>Opmerking: Op alle kamers mogelijkheid tot bijplaatsen kinderbed (gratis)</w:t>
      </w:r>
    </w:p>
    <w:p w14:paraId="3FF96071" w14:textId="77777777" w:rsidR="001E6CD7" w:rsidRPr="001E6CD7" w:rsidRDefault="001E6CD7" w:rsidP="001E6CD7">
      <w:pPr>
        <w:pStyle w:val="Heading3"/>
      </w:pPr>
      <w:r>
        <w:t>Kelder</w:t>
      </w:r>
    </w:p>
    <w:p w14:paraId="5CF59508" w14:textId="77777777" w:rsidR="001E6CD7" w:rsidRDefault="001E6CD7" w:rsidP="001E6CD7">
      <w:pPr>
        <w:pStyle w:val="ListParagraph"/>
        <w:numPr>
          <w:ilvl w:val="0"/>
          <w:numId w:val="8"/>
        </w:numPr>
        <w:rPr>
          <w:lang w:val="nl-NL"/>
        </w:rPr>
      </w:pPr>
      <w:r>
        <w:rPr>
          <w:lang w:val="nl-NL"/>
        </w:rPr>
        <w:t>Wasruimte</w:t>
      </w:r>
    </w:p>
    <w:p w14:paraId="7F9EDEDC" w14:textId="704BFE38" w:rsidR="001E6CD7" w:rsidRDefault="001E6CD7" w:rsidP="00182AEF">
      <w:pPr>
        <w:pStyle w:val="ListParagraph"/>
        <w:numPr>
          <w:ilvl w:val="1"/>
          <w:numId w:val="8"/>
        </w:numPr>
        <w:rPr>
          <w:lang w:val="nl-NL"/>
        </w:rPr>
      </w:pPr>
      <w:r>
        <w:rPr>
          <w:lang w:val="nl-NL"/>
        </w:rPr>
        <w:t>Wasmachine</w:t>
      </w:r>
    </w:p>
    <w:p w14:paraId="0CD8A253" w14:textId="77777777" w:rsidR="001E6CD7" w:rsidRDefault="001E6CD7" w:rsidP="001E6CD7">
      <w:pPr>
        <w:pStyle w:val="ListParagraph"/>
        <w:numPr>
          <w:ilvl w:val="0"/>
          <w:numId w:val="8"/>
        </w:numPr>
        <w:rPr>
          <w:lang w:val="nl-NL"/>
        </w:rPr>
      </w:pPr>
      <w:r>
        <w:rPr>
          <w:lang w:val="nl-NL"/>
        </w:rPr>
        <w:t>Fietsenstalling</w:t>
      </w:r>
    </w:p>
    <w:p w14:paraId="6DD7FC21" w14:textId="77777777" w:rsidR="001E6CD7" w:rsidRPr="001E6CD7" w:rsidRDefault="001E6CD7" w:rsidP="001E6CD7">
      <w:pPr>
        <w:pStyle w:val="ListParagraph"/>
        <w:numPr>
          <w:ilvl w:val="0"/>
          <w:numId w:val="8"/>
        </w:numPr>
        <w:rPr>
          <w:lang w:val="nl-NL"/>
        </w:rPr>
      </w:pPr>
      <w:r>
        <w:rPr>
          <w:lang w:val="nl-NL"/>
        </w:rPr>
        <w:lastRenderedPageBreak/>
        <w:t>Garage</w:t>
      </w:r>
    </w:p>
    <w:p w14:paraId="11F05DC0" w14:textId="77777777" w:rsidR="001E6CD7" w:rsidRDefault="001E6CD7" w:rsidP="001E6CD7">
      <w:pPr>
        <w:rPr>
          <w:lang w:val="nl-NL"/>
        </w:rPr>
      </w:pPr>
    </w:p>
    <w:p w14:paraId="4D49479F" w14:textId="77777777" w:rsidR="001E6CD7" w:rsidRDefault="001E6CD7" w:rsidP="001E6CD7">
      <w:pPr>
        <w:pStyle w:val="Heading2"/>
        <w:rPr>
          <w:lang w:val="nl-NL"/>
        </w:rPr>
      </w:pPr>
      <w:proofErr w:type="spellStart"/>
      <w:r>
        <w:rPr>
          <w:lang w:val="nl-NL"/>
        </w:rPr>
        <w:t>Gîte</w:t>
      </w:r>
      <w:proofErr w:type="spellEnd"/>
      <w:r>
        <w:rPr>
          <w:lang w:val="nl-NL"/>
        </w:rPr>
        <w:t xml:space="preserve"> voor 2 personen – Indeling</w:t>
      </w:r>
    </w:p>
    <w:p w14:paraId="0F4D736F" w14:textId="77777777" w:rsidR="001E6CD7" w:rsidRDefault="001E6CD7" w:rsidP="001E6CD7">
      <w:pPr>
        <w:pStyle w:val="ListParagraph"/>
        <w:numPr>
          <w:ilvl w:val="0"/>
          <w:numId w:val="9"/>
        </w:numPr>
      </w:pPr>
      <w:r>
        <w:t>Badkamer</w:t>
      </w:r>
    </w:p>
    <w:p w14:paraId="2952268B" w14:textId="77777777" w:rsidR="001E6CD7" w:rsidRDefault="001E6CD7" w:rsidP="001E6CD7">
      <w:pPr>
        <w:pStyle w:val="ListParagraph"/>
        <w:numPr>
          <w:ilvl w:val="1"/>
          <w:numId w:val="9"/>
        </w:numPr>
      </w:pPr>
      <w:r>
        <w:t>Inloopdouche</w:t>
      </w:r>
    </w:p>
    <w:p w14:paraId="4F9D6555" w14:textId="77777777" w:rsidR="001E6CD7" w:rsidRDefault="001E6CD7" w:rsidP="001E6CD7">
      <w:pPr>
        <w:pStyle w:val="ListParagraph"/>
        <w:numPr>
          <w:ilvl w:val="1"/>
          <w:numId w:val="9"/>
        </w:numPr>
      </w:pPr>
      <w:r>
        <w:t>Wastafel</w:t>
      </w:r>
    </w:p>
    <w:p w14:paraId="6445489D" w14:textId="77777777" w:rsidR="001E6CD7" w:rsidRDefault="001E6CD7" w:rsidP="001E6CD7">
      <w:pPr>
        <w:pStyle w:val="ListParagraph"/>
        <w:numPr>
          <w:ilvl w:val="1"/>
          <w:numId w:val="9"/>
        </w:numPr>
      </w:pPr>
      <w:r>
        <w:t>Toilet</w:t>
      </w:r>
    </w:p>
    <w:p w14:paraId="50FFADF7" w14:textId="77777777" w:rsidR="001E6CD7" w:rsidRDefault="001E6CD7" w:rsidP="001E6CD7">
      <w:pPr>
        <w:pStyle w:val="ListParagraph"/>
        <w:numPr>
          <w:ilvl w:val="0"/>
          <w:numId w:val="9"/>
        </w:numPr>
      </w:pPr>
      <w:r>
        <w:t>Slaapkamer</w:t>
      </w:r>
    </w:p>
    <w:p w14:paraId="7BC1AB07" w14:textId="77777777" w:rsidR="001E6CD7" w:rsidRDefault="001E6CD7" w:rsidP="001E6CD7">
      <w:pPr>
        <w:pStyle w:val="ListParagraph"/>
        <w:numPr>
          <w:ilvl w:val="1"/>
          <w:numId w:val="9"/>
        </w:numPr>
      </w:pPr>
      <w:r>
        <w:t>Tweepersoons boxspring (160x200)</w:t>
      </w:r>
    </w:p>
    <w:p w14:paraId="4FCB24A0" w14:textId="77777777" w:rsidR="001E6CD7" w:rsidRPr="001E6CD7" w:rsidRDefault="001E6CD7" w:rsidP="001E6CD7">
      <w:pPr>
        <w:pStyle w:val="ListParagraph"/>
        <w:numPr>
          <w:ilvl w:val="1"/>
          <w:numId w:val="9"/>
        </w:numPr>
      </w:pPr>
      <w:r>
        <w:t>Ruime inbouwkasten</w:t>
      </w:r>
    </w:p>
    <w:p w14:paraId="3F48FC58" w14:textId="77777777" w:rsidR="001E6CD7" w:rsidRDefault="001E6CD7" w:rsidP="001E6CD7">
      <w:pPr>
        <w:pStyle w:val="ListParagraph"/>
        <w:numPr>
          <w:ilvl w:val="0"/>
          <w:numId w:val="9"/>
        </w:numPr>
      </w:pPr>
      <w:r>
        <w:t>Keuken</w:t>
      </w:r>
    </w:p>
    <w:p w14:paraId="6E059D39" w14:textId="77777777" w:rsidR="001E6CD7" w:rsidRDefault="001E6CD7" w:rsidP="001E6CD7">
      <w:pPr>
        <w:pStyle w:val="ListParagraph"/>
        <w:numPr>
          <w:ilvl w:val="1"/>
          <w:numId w:val="9"/>
        </w:numPr>
      </w:pPr>
      <w:r>
        <w:t>Vaatwasmachine</w:t>
      </w:r>
    </w:p>
    <w:p w14:paraId="686D8B11" w14:textId="77777777" w:rsidR="001E6CD7" w:rsidRDefault="001E6CD7" w:rsidP="001E6CD7">
      <w:pPr>
        <w:pStyle w:val="ListParagraph"/>
        <w:numPr>
          <w:ilvl w:val="1"/>
          <w:numId w:val="9"/>
        </w:numPr>
      </w:pPr>
      <w:r>
        <w:t>Koelkast met vriesvak</w:t>
      </w:r>
    </w:p>
    <w:p w14:paraId="4D7CF2A7" w14:textId="77777777" w:rsidR="001E6CD7" w:rsidRDefault="001E6CD7" w:rsidP="001E6CD7">
      <w:pPr>
        <w:pStyle w:val="ListParagraph"/>
        <w:numPr>
          <w:ilvl w:val="1"/>
          <w:numId w:val="9"/>
        </w:numPr>
      </w:pPr>
      <w:r>
        <w:t>Oven</w:t>
      </w:r>
    </w:p>
    <w:p w14:paraId="4D75C496" w14:textId="77777777" w:rsidR="001E6CD7" w:rsidRDefault="001E6CD7" w:rsidP="001E6CD7">
      <w:pPr>
        <w:pStyle w:val="ListParagraph"/>
        <w:numPr>
          <w:ilvl w:val="1"/>
          <w:numId w:val="9"/>
        </w:numPr>
      </w:pPr>
      <w:r>
        <w:t>Magnetron</w:t>
      </w:r>
    </w:p>
    <w:p w14:paraId="3A03991E" w14:textId="77777777" w:rsidR="001D41E9" w:rsidRDefault="001E6CD7" w:rsidP="001E6CD7">
      <w:pPr>
        <w:pStyle w:val="ListParagraph"/>
        <w:numPr>
          <w:ilvl w:val="1"/>
          <w:numId w:val="9"/>
        </w:numPr>
      </w:pPr>
      <w:r>
        <w:t>Keramische kookplaat</w:t>
      </w:r>
    </w:p>
    <w:sectPr w:rsidR="001D41E9" w:rsidSect="00C2786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ImperatorBronzeSmallCap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14B175CE"/>
    <w:multiLevelType w:val="hybridMultilevel"/>
    <w:tmpl w:val="54A6D0F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931388"/>
    <w:multiLevelType w:val="hybridMultilevel"/>
    <w:tmpl w:val="FFF640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EA09D0"/>
    <w:multiLevelType w:val="hybridMultilevel"/>
    <w:tmpl w:val="2408CC7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AD60E8"/>
    <w:multiLevelType w:val="hybridMultilevel"/>
    <w:tmpl w:val="C7F8FB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F7091"/>
    <w:multiLevelType w:val="hybridMultilevel"/>
    <w:tmpl w:val="6CC096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8A68D2"/>
    <w:multiLevelType w:val="hybridMultilevel"/>
    <w:tmpl w:val="15723F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CD7"/>
    <w:rsid w:val="00017D8D"/>
    <w:rsid w:val="00182AEF"/>
    <w:rsid w:val="001E6CD7"/>
    <w:rsid w:val="0031506F"/>
    <w:rsid w:val="0053563D"/>
    <w:rsid w:val="006F07F4"/>
    <w:rsid w:val="00A72976"/>
    <w:rsid w:val="00EF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3CC26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nl-BE" w:eastAsia="nl-NL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D7"/>
    <w:pPr>
      <w:keepNext/>
      <w:keepLines/>
      <w:pBdr>
        <w:bottom w:val="double" w:sz="4" w:space="1" w:color="auto"/>
      </w:pBdr>
      <w:spacing w:before="120"/>
      <w:outlineLvl w:val="0"/>
    </w:pPr>
    <w:rPr>
      <w:rFonts w:ascii="ImperatorBronzeSmallCaps" w:eastAsiaTheme="majorEastAsia" w:hAnsi="ImperatorBronzeSmallCaps" w:cstheme="majorBidi"/>
      <w:color w:val="404040" w:themeColor="text1" w:themeTint="BF"/>
      <w:sz w:val="36"/>
      <w:szCs w:val="32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CD7"/>
    <w:pPr>
      <w:keepNext/>
      <w:keepLines/>
      <w:outlineLvl w:val="1"/>
    </w:pPr>
    <w:rPr>
      <w:rFonts w:asciiTheme="majorHAnsi" w:eastAsiaTheme="majorEastAsia" w:hAnsiTheme="majorHAnsi" w:cstheme="majorBidi"/>
      <w:color w:val="171717" w:themeColor="background2" w:themeShade="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C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71717" w:themeColor="background2" w:themeShade="1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D7"/>
    <w:rPr>
      <w:rFonts w:ascii="ImperatorBronzeSmallCaps" w:eastAsiaTheme="majorEastAsia" w:hAnsi="ImperatorBronzeSmallCaps" w:cstheme="majorBidi"/>
      <w:color w:val="404040" w:themeColor="text1" w:themeTint="BF"/>
      <w:sz w:val="36"/>
      <w:szCs w:val="32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1E6CD7"/>
    <w:rPr>
      <w:rFonts w:asciiTheme="majorHAnsi" w:eastAsiaTheme="majorEastAsia" w:hAnsiTheme="majorHAnsi" w:cstheme="majorBidi"/>
      <w:color w:val="171717" w:themeColor="background2" w:themeShade="1A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6CD7"/>
    <w:rPr>
      <w:rFonts w:asciiTheme="majorHAnsi" w:eastAsiaTheme="majorEastAsia" w:hAnsiTheme="majorHAnsi" w:cstheme="majorBidi"/>
      <w:color w:val="171717" w:themeColor="background2" w:themeShade="1A"/>
    </w:rPr>
  </w:style>
  <w:style w:type="paragraph" w:styleId="ListParagraph">
    <w:name w:val="List Paragraph"/>
    <w:basedOn w:val="Normal"/>
    <w:uiPriority w:val="34"/>
    <w:qFormat/>
    <w:rsid w:val="001E6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907</Characters>
  <Application>Microsoft Macintosh Word</Application>
  <DocSecurity>0</DocSecurity>
  <Lines>7</Lines>
  <Paragraphs>2</Paragraphs>
  <ScaleCrop>false</ScaleCrop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Office-gebruiker</dc:creator>
  <cp:keywords/>
  <dc:description/>
  <cp:lastModifiedBy>Microsoft Office User</cp:lastModifiedBy>
  <cp:revision>2</cp:revision>
  <dcterms:created xsi:type="dcterms:W3CDTF">2018-05-22T20:05:00Z</dcterms:created>
  <dcterms:modified xsi:type="dcterms:W3CDTF">2018-05-22T20:05:00Z</dcterms:modified>
</cp:coreProperties>
</file>